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99D31" w14:textId="77777777" w:rsidR="007E1141" w:rsidRDefault="00000000">
      <w:pPr>
        <w:spacing w:before="2" w:line="180" w:lineRule="exact"/>
        <w:rPr>
          <w:sz w:val="19"/>
          <w:szCs w:val="19"/>
        </w:rPr>
      </w:pPr>
      <w:r>
        <w:pict w14:anchorId="6FD0E3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612pt;height:11in;z-index:-251658752;mso-position-horizontal-relative:page;mso-position-vertical-relative:page">
            <v:imagedata r:id="rId5" o:title=""/>
            <w10:wrap anchorx="page" anchory="page"/>
          </v:shape>
        </w:pict>
      </w:r>
    </w:p>
    <w:p w14:paraId="0430309A" w14:textId="77777777" w:rsidR="007E1141" w:rsidRDefault="007E1141">
      <w:pPr>
        <w:spacing w:line="200" w:lineRule="exact"/>
      </w:pPr>
    </w:p>
    <w:p w14:paraId="47C54894" w14:textId="703C043B" w:rsidR="007E1141" w:rsidRDefault="00000000">
      <w:pPr>
        <w:spacing w:before="22"/>
        <w:ind w:left="3143" w:right="3126"/>
        <w:jc w:val="center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AT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w w:val="99"/>
          <w:sz w:val="28"/>
          <w:szCs w:val="28"/>
        </w:rPr>
        <w:t>K</w:t>
      </w:r>
      <w:r>
        <w:rPr>
          <w:b/>
          <w:spacing w:val="1"/>
          <w:w w:val="99"/>
          <w:sz w:val="28"/>
          <w:szCs w:val="28"/>
        </w:rPr>
        <w:t>E</w:t>
      </w:r>
      <w:r>
        <w:rPr>
          <w:b/>
          <w:spacing w:val="-1"/>
          <w:w w:val="99"/>
          <w:sz w:val="28"/>
          <w:szCs w:val="28"/>
        </w:rPr>
        <w:t>S</w:t>
      </w:r>
      <w:r>
        <w:rPr>
          <w:b/>
          <w:w w:val="99"/>
          <w:sz w:val="28"/>
          <w:szCs w:val="28"/>
        </w:rPr>
        <w:t>A</w:t>
      </w:r>
      <w:r>
        <w:rPr>
          <w:b/>
          <w:spacing w:val="6"/>
          <w:w w:val="99"/>
          <w:sz w:val="28"/>
          <w:szCs w:val="28"/>
        </w:rPr>
        <w:t>N</w:t>
      </w:r>
      <w:r>
        <w:rPr>
          <w:b/>
          <w:w w:val="99"/>
          <w:sz w:val="28"/>
          <w:szCs w:val="28"/>
        </w:rPr>
        <w:t>G</w:t>
      </w:r>
      <w:r>
        <w:rPr>
          <w:b/>
          <w:spacing w:val="-1"/>
          <w:w w:val="99"/>
          <w:sz w:val="28"/>
          <w:szCs w:val="28"/>
        </w:rPr>
        <w:t>G</w:t>
      </w:r>
      <w:r>
        <w:rPr>
          <w:b/>
          <w:w w:val="99"/>
          <w:sz w:val="28"/>
          <w:szCs w:val="28"/>
        </w:rPr>
        <w:t>U</w:t>
      </w:r>
      <w:r>
        <w:rPr>
          <w:b/>
          <w:spacing w:val="3"/>
          <w:w w:val="99"/>
          <w:sz w:val="28"/>
          <w:szCs w:val="28"/>
        </w:rPr>
        <w:t>P</w:t>
      </w:r>
      <w:r>
        <w:rPr>
          <w:b/>
          <w:w w:val="99"/>
          <w:sz w:val="28"/>
          <w:szCs w:val="28"/>
        </w:rPr>
        <w:t>AN</w:t>
      </w:r>
    </w:p>
    <w:p w14:paraId="767E3E4A" w14:textId="77777777" w:rsidR="007E1141" w:rsidRDefault="007E1141">
      <w:pPr>
        <w:spacing w:before="3" w:line="180" w:lineRule="exact"/>
        <w:rPr>
          <w:sz w:val="18"/>
          <w:szCs w:val="18"/>
        </w:rPr>
      </w:pPr>
    </w:p>
    <w:p w14:paraId="642885A1" w14:textId="77777777" w:rsidR="007E1141" w:rsidRDefault="00000000">
      <w:pPr>
        <w:ind w:left="1404" w:right="1392"/>
        <w:jc w:val="center"/>
        <w:rPr>
          <w:sz w:val="28"/>
          <w:szCs w:val="28"/>
        </w:rPr>
      </w:pPr>
      <w:r>
        <w:rPr>
          <w:b/>
          <w:spacing w:val="6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NG</w:t>
      </w:r>
      <w:r>
        <w:rPr>
          <w:b/>
          <w:spacing w:val="2"/>
          <w:sz w:val="28"/>
          <w:szCs w:val="28"/>
        </w:rPr>
        <w:t>I</w:t>
      </w:r>
      <w:r>
        <w:rPr>
          <w:b/>
          <w:sz w:val="28"/>
          <w:szCs w:val="28"/>
        </w:rPr>
        <w:t>KU</w:t>
      </w:r>
      <w:r>
        <w:rPr>
          <w:b/>
          <w:spacing w:val="1"/>
          <w:sz w:val="28"/>
          <w:szCs w:val="28"/>
        </w:rPr>
        <w:t>T</w:t>
      </w:r>
      <w:r>
        <w:rPr>
          <w:b/>
          <w:sz w:val="28"/>
          <w:szCs w:val="28"/>
        </w:rPr>
        <w:t>I</w:t>
      </w:r>
      <w:r>
        <w:rPr>
          <w:b/>
          <w:spacing w:val="-13"/>
          <w:sz w:val="28"/>
          <w:szCs w:val="28"/>
        </w:rPr>
        <w:t xml:space="preserve"> </w:t>
      </w:r>
      <w:r>
        <w:rPr>
          <w:b/>
          <w:sz w:val="28"/>
          <w:szCs w:val="28"/>
        </w:rPr>
        <w:t>K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A</w:t>
      </w:r>
      <w:r>
        <w:rPr>
          <w:b/>
          <w:spacing w:val="2"/>
          <w:sz w:val="28"/>
          <w:szCs w:val="28"/>
        </w:rPr>
        <w:t>T</w:t>
      </w:r>
      <w:r>
        <w:rPr>
          <w:b/>
          <w:sz w:val="28"/>
          <w:szCs w:val="28"/>
        </w:rPr>
        <w:t>AN</w:t>
      </w:r>
      <w:r>
        <w:rPr>
          <w:b/>
          <w:spacing w:val="-12"/>
          <w:sz w:val="28"/>
          <w:szCs w:val="28"/>
        </w:rPr>
        <w:t xml:space="preserve"> </w:t>
      </w:r>
      <w:r>
        <w:rPr>
          <w:b/>
          <w:sz w:val="28"/>
          <w:szCs w:val="28"/>
        </w:rPr>
        <w:t>W</w:t>
      </w:r>
      <w:r>
        <w:rPr>
          <w:b/>
          <w:spacing w:val="1"/>
          <w:sz w:val="28"/>
          <w:szCs w:val="28"/>
        </w:rPr>
        <w:t>EE</w:t>
      </w:r>
      <w:r>
        <w:rPr>
          <w:b/>
          <w:sz w:val="28"/>
          <w:szCs w:val="28"/>
        </w:rPr>
        <w:t>K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ND</w:t>
      </w:r>
      <w:r>
        <w:rPr>
          <w:b/>
          <w:spacing w:val="-17"/>
          <w:sz w:val="28"/>
          <w:szCs w:val="28"/>
        </w:rPr>
        <w:t xml:space="preserve"> </w:t>
      </w:r>
      <w:r>
        <w:rPr>
          <w:b/>
          <w:sz w:val="28"/>
          <w:szCs w:val="28"/>
        </w:rPr>
        <w:t>ROHANI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w w:val="99"/>
          <w:sz w:val="28"/>
          <w:szCs w:val="28"/>
        </w:rPr>
        <w:t>2022</w:t>
      </w:r>
    </w:p>
    <w:p w14:paraId="019B6F4C" w14:textId="77777777" w:rsidR="007E1141" w:rsidRDefault="007E1141">
      <w:pPr>
        <w:spacing w:line="200" w:lineRule="exact"/>
      </w:pPr>
    </w:p>
    <w:p w14:paraId="4309691C" w14:textId="14FE5E52" w:rsidR="007E1141" w:rsidRDefault="007E1141">
      <w:pPr>
        <w:spacing w:line="200" w:lineRule="exact"/>
      </w:pPr>
    </w:p>
    <w:p w14:paraId="5B124158" w14:textId="678AF005" w:rsidR="007E1141" w:rsidRDefault="007E1141">
      <w:pPr>
        <w:spacing w:before="5" w:line="280" w:lineRule="exact"/>
        <w:rPr>
          <w:sz w:val="28"/>
          <w:szCs w:val="28"/>
        </w:rPr>
      </w:pPr>
    </w:p>
    <w:p w14:paraId="70781A5C" w14:textId="123D085B" w:rsidR="00176C12" w:rsidRDefault="00000000" w:rsidP="00176C12">
      <w:pPr>
        <w:spacing w:line="420" w:lineRule="auto"/>
        <w:ind w:left="821" w:right="42" w:hanging="620"/>
        <w:rPr>
          <w:sz w:val="24"/>
          <w:szCs w:val="24"/>
        </w:rPr>
      </w:pP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da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d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wa</w:t>
      </w:r>
      <w:r>
        <w:rPr>
          <w:sz w:val="24"/>
          <w:szCs w:val="24"/>
        </w:rPr>
        <w:t>h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proofErr w:type="gram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ni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</w:p>
    <w:p w14:paraId="38A35A6A" w14:textId="0182C686" w:rsidR="00176C12" w:rsidRDefault="00000000" w:rsidP="00176C12">
      <w:pPr>
        <w:spacing w:line="420" w:lineRule="auto"/>
        <w:ind w:left="851" w:right="42" w:hanging="101"/>
        <w:rPr>
          <w:sz w:val="24"/>
          <w:szCs w:val="24"/>
          <w:lang w:val="id-ID"/>
        </w:rPr>
      </w:pP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a</w:t>
      </w:r>
      <w:r>
        <w:rPr>
          <w:spacing w:val="-9"/>
          <w:sz w:val="24"/>
          <w:szCs w:val="24"/>
        </w:rPr>
        <w:t>m</w:t>
      </w:r>
      <w:r>
        <w:rPr>
          <w:sz w:val="24"/>
          <w:szCs w:val="24"/>
        </w:rPr>
        <w:t xml:space="preserve">a                                    </w:t>
      </w:r>
      <w:proofErr w:type="gramStart"/>
      <w:r>
        <w:rPr>
          <w:sz w:val="24"/>
          <w:szCs w:val="24"/>
        </w:rPr>
        <w:t xml:space="preserve">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 w:rsidR="00176C12">
        <w:rPr>
          <w:sz w:val="24"/>
          <w:szCs w:val="24"/>
          <w:lang w:val="id-ID"/>
        </w:rPr>
        <w:t xml:space="preserve"> Lusia Elvira </w:t>
      </w:r>
      <w:proofErr w:type="spellStart"/>
      <w:r w:rsidR="00176C12">
        <w:rPr>
          <w:sz w:val="24"/>
          <w:szCs w:val="24"/>
          <w:lang w:val="id-ID"/>
        </w:rPr>
        <w:t>Sue</w:t>
      </w:r>
      <w:proofErr w:type="spellEnd"/>
      <w:r w:rsidR="00176C12">
        <w:rPr>
          <w:sz w:val="24"/>
          <w:szCs w:val="24"/>
          <w:lang w:val="id-ID"/>
        </w:rPr>
        <w:t xml:space="preserve"> Sare</w:t>
      </w:r>
    </w:p>
    <w:p w14:paraId="384E6F0A" w14:textId="14BB28C5" w:rsidR="00176C12" w:rsidRPr="00176C12" w:rsidRDefault="00000000" w:rsidP="00176C12">
      <w:pPr>
        <w:spacing w:line="420" w:lineRule="auto"/>
        <w:ind w:left="851" w:right="42" w:hanging="101"/>
        <w:rPr>
          <w:sz w:val="24"/>
          <w:szCs w:val="24"/>
          <w:lang w:val="id-ID"/>
        </w:rPr>
      </w:pPr>
      <w:proofErr w:type="spellStart"/>
      <w:r>
        <w:rPr>
          <w:spacing w:val="-4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u</w:t>
      </w:r>
      <w:r>
        <w:rPr>
          <w:spacing w:val="-9"/>
          <w:sz w:val="24"/>
          <w:szCs w:val="24"/>
        </w:rPr>
        <w:t>l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proofErr w:type="spellEnd"/>
      <w:r>
        <w:rPr>
          <w:sz w:val="24"/>
          <w:szCs w:val="24"/>
        </w:rPr>
        <w:t xml:space="preserve">                                </w:t>
      </w:r>
      <w:proofErr w:type="gramStart"/>
      <w:r>
        <w:rPr>
          <w:sz w:val="24"/>
          <w:szCs w:val="24"/>
        </w:rPr>
        <w:t xml:space="preserve">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176C12">
        <w:rPr>
          <w:sz w:val="24"/>
          <w:szCs w:val="24"/>
          <w:lang w:val="id-ID"/>
        </w:rPr>
        <w:t>Matematika dan Ilmu Pengetahuan Alam</w:t>
      </w:r>
    </w:p>
    <w:p w14:paraId="7D198663" w14:textId="51C9CC7F" w:rsidR="00176C12" w:rsidRPr="00176C12" w:rsidRDefault="00000000" w:rsidP="00176C12">
      <w:pPr>
        <w:spacing w:line="420" w:lineRule="auto"/>
        <w:ind w:left="851" w:right="42" w:hanging="101"/>
        <w:rPr>
          <w:sz w:val="24"/>
          <w:szCs w:val="24"/>
          <w:lang w:val="id-ID"/>
        </w:rPr>
      </w:pPr>
      <w:r>
        <w:rPr>
          <w:spacing w:val="1"/>
          <w:sz w:val="24"/>
          <w:szCs w:val="24"/>
        </w:rPr>
        <w:t>P</w:t>
      </w:r>
      <w:r>
        <w:rPr>
          <w:spacing w:val="-3"/>
          <w:sz w:val="24"/>
          <w:szCs w:val="24"/>
        </w:rPr>
        <w:t>r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 xml:space="preserve">di                                     </w:t>
      </w:r>
      <w:proofErr w:type="gramStart"/>
      <w:r>
        <w:rPr>
          <w:sz w:val="24"/>
          <w:szCs w:val="24"/>
        </w:rPr>
        <w:t xml:space="preserve">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176C12">
        <w:rPr>
          <w:sz w:val="24"/>
          <w:szCs w:val="24"/>
          <w:lang w:val="id-ID"/>
        </w:rPr>
        <w:t>Informatika</w:t>
      </w:r>
    </w:p>
    <w:p w14:paraId="2050FE5B" w14:textId="0C1DA30F" w:rsidR="00176C12" w:rsidRPr="00176C12" w:rsidRDefault="00000000" w:rsidP="00176C12">
      <w:pPr>
        <w:spacing w:line="420" w:lineRule="auto"/>
        <w:ind w:left="851" w:right="42" w:hanging="101"/>
        <w:rPr>
          <w:sz w:val="24"/>
          <w:szCs w:val="24"/>
          <w:lang w:val="id-ID"/>
        </w:rPr>
      </w:pP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M                                      </w:t>
      </w:r>
      <w:proofErr w:type="gramStart"/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176C12">
        <w:rPr>
          <w:sz w:val="24"/>
          <w:szCs w:val="24"/>
          <w:lang w:val="id-ID"/>
        </w:rPr>
        <w:t>2208561062</w:t>
      </w:r>
    </w:p>
    <w:p w14:paraId="6661C108" w14:textId="052A5ECA" w:rsidR="007E1141" w:rsidRPr="00176C12" w:rsidRDefault="00000000" w:rsidP="00176C12">
      <w:pPr>
        <w:spacing w:line="420" w:lineRule="auto"/>
        <w:ind w:left="851" w:right="42" w:hanging="101"/>
        <w:rPr>
          <w:sz w:val="24"/>
          <w:szCs w:val="24"/>
          <w:lang w:val="id-ID"/>
        </w:rPr>
      </w:pP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. HP</w:t>
      </w:r>
      <w:r>
        <w:rPr>
          <w:spacing w:val="-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                    </w:t>
      </w:r>
      <w:proofErr w:type="gramStart"/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 w:rsidR="00176C12">
        <w:rPr>
          <w:sz w:val="24"/>
          <w:szCs w:val="24"/>
          <w:lang w:val="id-ID"/>
        </w:rPr>
        <w:t xml:space="preserve"> 082145821730</w:t>
      </w:r>
    </w:p>
    <w:p w14:paraId="4F37379B" w14:textId="01636A72" w:rsidR="007E1141" w:rsidRPr="00176C12" w:rsidRDefault="00000000" w:rsidP="00176C12">
      <w:pPr>
        <w:spacing w:line="260" w:lineRule="exact"/>
        <w:ind w:left="709"/>
        <w:rPr>
          <w:sz w:val="24"/>
          <w:szCs w:val="24"/>
          <w:lang w:val="id-ID"/>
        </w:rPr>
      </w:pPr>
      <w:r>
        <w:rPr>
          <w:position w:val="-1"/>
          <w:sz w:val="24"/>
          <w:szCs w:val="24"/>
        </w:rPr>
        <w:t>A</w:t>
      </w:r>
      <w:r>
        <w:rPr>
          <w:spacing w:val="-5"/>
          <w:position w:val="-1"/>
          <w:sz w:val="24"/>
          <w:szCs w:val="24"/>
        </w:rPr>
        <w:t>l</w:t>
      </w:r>
      <w:r>
        <w:rPr>
          <w:spacing w:val="4"/>
          <w:position w:val="-1"/>
          <w:sz w:val="24"/>
          <w:szCs w:val="24"/>
        </w:rPr>
        <w:t>a</w:t>
      </w:r>
      <w:r>
        <w:rPr>
          <w:spacing w:val="-4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</w:t>
      </w:r>
      <w:r>
        <w:rPr>
          <w:spacing w:val="8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(</w:t>
      </w:r>
      <w:proofErr w:type="spellStart"/>
      <w:r>
        <w:rPr>
          <w:spacing w:val="-2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-2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u</w:t>
      </w:r>
      <w:r>
        <w:rPr>
          <w:spacing w:val="4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proofErr w:type="spellEnd"/>
      <w:r>
        <w:rPr>
          <w:spacing w:val="-6"/>
          <w:position w:val="-1"/>
          <w:sz w:val="24"/>
          <w:szCs w:val="24"/>
        </w:rPr>
        <w:t xml:space="preserve"> </w:t>
      </w:r>
      <w:proofErr w:type="spellStart"/>
      <w:proofErr w:type="gramStart"/>
      <w:r>
        <w:rPr>
          <w:position w:val="-1"/>
          <w:sz w:val="24"/>
          <w:szCs w:val="24"/>
        </w:rPr>
        <w:t>d</w:t>
      </w:r>
      <w:r>
        <w:rPr>
          <w:spacing w:val="5"/>
          <w:position w:val="-1"/>
          <w:sz w:val="24"/>
          <w:szCs w:val="24"/>
        </w:rPr>
        <w:t>o</w:t>
      </w:r>
      <w:r>
        <w:rPr>
          <w:spacing w:val="-4"/>
          <w:position w:val="-1"/>
          <w:sz w:val="24"/>
          <w:szCs w:val="24"/>
        </w:rPr>
        <w:t>mi</w:t>
      </w:r>
      <w:r>
        <w:rPr>
          <w:spacing w:val="7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i</w:t>
      </w:r>
      <w:r>
        <w:rPr>
          <w:spacing w:val="-4"/>
          <w:position w:val="-1"/>
          <w:sz w:val="24"/>
          <w:szCs w:val="24"/>
        </w:rPr>
        <w:t>li</w:t>
      </w:r>
      <w:proofErr w:type="spellEnd"/>
      <w:r>
        <w:rPr>
          <w:position w:val="-1"/>
          <w:sz w:val="24"/>
          <w:szCs w:val="24"/>
        </w:rPr>
        <w:t xml:space="preserve">)   </w:t>
      </w:r>
      <w:proofErr w:type="gramEnd"/>
      <w:r>
        <w:rPr>
          <w:position w:val="-1"/>
          <w:sz w:val="24"/>
          <w:szCs w:val="24"/>
        </w:rPr>
        <w:t xml:space="preserve">    </w:t>
      </w:r>
      <w:r>
        <w:rPr>
          <w:spacing w:val="5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:</w:t>
      </w:r>
      <w:r w:rsidR="00176C12">
        <w:rPr>
          <w:position w:val="-1"/>
          <w:sz w:val="24"/>
          <w:szCs w:val="24"/>
          <w:lang w:val="id-ID"/>
        </w:rPr>
        <w:t xml:space="preserve"> Jln. Tukad Pancoran, Gg. IIA No.14</w:t>
      </w:r>
    </w:p>
    <w:p w14:paraId="145D1E23" w14:textId="77777777" w:rsidR="007E1141" w:rsidRDefault="007E1141">
      <w:pPr>
        <w:spacing w:line="200" w:lineRule="exact"/>
      </w:pPr>
    </w:p>
    <w:p w14:paraId="5359DC9C" w14:textId="40E48A01" w:rsidR="007E1141" w:rsidRDefault="007E1141">
      <w:pPr>
        <w:spacing w:line="200" w:lineRule="exact"/>
      </w:pPr>
    </w:p>
    <w:p w14:paraId="397139D8" w14:textId="229A67F3" w:rsidR="007E1141" w:rsidRDefault="007E1141">
      <w:pPr>
        <w:spacing w:before="11" w:line="220" w:lineRule="exact"/>
        <w:rPr>
          <w:sz w:val="22"/>
          <w:szCs w:val="22"/>
        </w:rPr>
      </w:pPr>
    </w:p>
    <w:p w14:paraId="47C4DFE5" w14:textId="0A3D02A6" w:rsidR="007E1141" w:rsidRDefault="00000000">
      <w:pPr>
        <w:spacing w:before="29" w:line="359" w:lineRule="auto"/>
        <w:ind w:left="211" w:right="142" w:hanging="10"/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i</w:t>
      </w:r>
      <w:proofErr w:type="spellEnd"/>
      <w:r>
        <w:rPr>
          <w:spacing w:val="57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(</w:t>
      </w:r>
      <w:proofErr w:type="spellStart"/>
      <w:r>
        <w:rPr>
          <w:spacing w:val="1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ggup</w:t>
      </w:r>
      <w:proofErr w:type="spellEnd"/>
      <w:r>
        <w:rPr>
          <w:spacing w:val="1"/>
          <w:sz w:val="24"/>
          <w:szCs w:val="24"/>
        </w:rPr>
        <w:t>/</w:t>
      </w:r>
      <w:proofErr w:type="spellStart"/>
      <w:r w:rsidRPr="00176C12">
        <w:rPr>
          <w:strike/>
          <w:spacing w:val="7"/>
          <w:sz w:val="24"/>
          <w:szCs w:val="24"/>
        </w:rPr>
        <w:t>T</w:t>
      </w:r>
      <w:r w:rsidRPr="00176C12">
        <w:rPr>
          <w:strike/>
          <w:spacing w:val="-9"/>
          <w:sz w:val="24"/>
          <w:szCs w:val="24"/>
        </w:rPr>
        <w:t>i</w:t>
      </w:r>
      <w:r w:rsidRPr="00176C12">
        <w:rPr>
          <w:strike/>
          <w:sz w:val="24"/>
          <w:szCs w:val="24"/>
        </w:rPr>
        <w:t>d</w:t>
      </w:r>
      <w:r w:rsidRPr="00176C12">
        <w:rPr>
          <w:strike/>
          <w:spacing w:val="-1"/>
          <w:sz w:val="24"/>
          <w:szCs w:val="24"/>
        </w:rPr>
        <w:t>a</w:t>
      </w:r>
      <w:r w:rsidRPr="00176C12">
        <w:rPr>
          <w:strike/>
          <w:sz w:val="24"/>
          <w:szCs w:val="24"/>
        </w:rPr>
        <w:t>k</w:t>
      </w:r>
      <w:proofErr w:type="spellEnd"/>
      <w:r w:rsidRPr="00176C12">
        <w:rPr>
          <w:strike/>
          <w:spacing w:val="55"/>
          <w:sz w:val="24"/>
          <w:szCs w:val="24"/>
        </w:rPr>
        <w:t xml:space="preserve"> </w:t>
      </w:r>
      <w:proofErr w:type="spellStart"/>
      <w:r w:rsidRPr="00176C12">
        <w:rPr>
          <w:strike/>
          <w:spacing w:val="1"/>
          <w:sz w:val="24"/>
          <w:szCs w:val="24"/>
        </w:rPr>
        <w:t>S</w:t>
      </w:r>
      <w:r w:rsidRPr="00176C12">
        <w:rPr>
          <w:strike/>
          <w:spacing w:val="4"/>
          <w:sz w:val="24"/>
          <w:szCs w:val="24"/>
        </w:rPr>
        <w:t>a</w:t>
      </w:r>
      <w:r w:rsidRPr="00176C12">
        <w:rPr>
          <w:strike/>
          <w:spacing w:val="-5"/>
          <w:sz w:val="24"/>
          <w:szCs w:val="24"/>
        </w:rPr>
        <w:t>n</w:t>
      </w:r>
      <w:r w:rsidRPr="00176C12">
        <w:rPr>
          <w:strike/>
          <w:sz w:val="24"/>
          <w:szCs w:val="24"/>
        </w:rPr>
        <w:t>gg</w:t>
      </w:r>
      <w:r w:rsidRPr="00176C12">
        <w:rPr>
          <w:strike/>
          <w:spacing w:val="5"/>
          <w:sz w:val="24"/>
          <w:szCs w:val="24"/>
        </w:rPr>
        <w:t>u</w:t>
      </w:r>
      <w:r w:rsidRPr="00176C12">
        <w:rPr>
          <w:strike/>
          <w:spacing w:val="2"/>
          <w:sz w:val="24"/>
          <w:szCs w:val="24"/>
        </w:rPr>
        <w:t>p</w:t>
      </w:r>
      <w:proofErr w:type="spellEnd"/>
      <w:r>
        <w:rPr>
          <w:sz w:val="24"/>
          <w:szCs w:val="24"/>
        </w:rPr>
        <w:t>*)</w:t>
      </w:r>
      <w:r>
        <w:rPr>
          <w:spacing w:val="5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uk</w:t>
      </w:r>
      <w:proofErr w:type="spellEnd"/>
      <w:r>
        <w:rPr>
          <w:spacing w:val="55"/>
          <w:sz w:val="24"/>
          <w:szCs w:val="24"/>
        </w:rPr>
        <w:t xml:space="preserve"> </w:t>
      </w:r>
      <w:proofErr w:type="spellStart"/>
      <w:r>
        <w:rPr>
          <w:spacing w:val="-9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i</w:t>
      </w:r>
      <w:proofErr w:type="spellEnd"/>
      <w:r>
        <w:rPr>
          <w:spacing w:val="54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uh</w:t>
      </w:r>
      <w:proofErr w:type="spellEnd"/>
      <w:r>
        <w:rPr>
          <w:spacing w:val="5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g</w:t>
      </w:r>
      <w:r>
        <w:rPr>
          <w:spacing w:val="-4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proofErr w:type="spellEnd"/>
      <w:r>
        <w:rPr>
          <w:spacing w:val="1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pacing w:val="6"/>
          <w:sz w:val="24"/>
          <w:szCs w:val="24"/>
        </w:rPr>
        <w:t>r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b/>
          <w:sz w:val="24"/>
          <w:szCs w:val="24"/>
        </w:rPr>
        <w:t>W</w:t>
      </w:r>
      <w:r>
        <w:rPr>
          <w:b/>
          <w:spacing w:val="4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d</w:t>
      </w:r>
      <w:r>
        <w:rPr>
          <w:b/>
          <w:spacing w:val="12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Roha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i</w:t>
      </w:r>
      <w:proofErr w:type="spellEnd"/>
      <w:r>
        <w:rPr>
          <w:b/>
          <w:spacing w:val="12"/>
          <w:sz w:val="24"/>
          <w:szCs w:val="24"/>
        </w:rPr>
        <w:t xml:space="preserve"> </w:t>
      </w:r>
      <w:r>
        <w:rPr>
          <w:b/>
          <w:sz w:val="24"/>
          <w:szCs w:val="24"/>
        </w:rPr>
        <w:t>2</w:t>
      </w:r>
      <w:r>
        <w:rPr>
          <w:b/>
          <w:spacing w:val="-5"/>
          <w:sz w:val="24"/>
          <w:szCs w:val="24"/>
        </w:rPr>
        <w:t>0</w:t>
      </w:r>
      <w:r>
        <w:rPr>
          <w:b/>
          <w:sz w:val="24"/>
          <w:szCs w:val="24"/>
        </w:rPr>
        <w:t>22</w:t>
      </w:r>
      <w:r>
        <w:rPr>
          <w:b/>
          <w:spacing w:val="15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j</w:t>
      </w:r>
      <w:r>
        <w:rPr>
          <w:spacing w:val="5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p.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280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000</w:t>
      </w:r>
      <w:r>
        <w:rPr>
          <w:spacing w:val="2"/>
          <w:sz w:val="24"/>
          <w:szCs w:val="24"/>
        </w:rPr>
        <w:t>,</w:t>
      </w:r>
      <w:r>
        <w:rPr>
          <w:sz w:val="24"/>
          <w:szCs w:val="24"/>
        </w:rPr>
        <w:t>0</w:t>
      </w:r>
      <w:r>
        <w:rPr>
          <w:spacing w:val="-2"/>
          <w:sz w:val="24"/>
          <w:szCs w:val="24"/>
        </w:rPr>
        <w:t>0</w:t>
      </w:r>
      <w:r>
        <w:rPr>
          <w:sz w:val="24"/>
          <w:szCs w:val="24"/>
        </w:rPr>
        <w:t>.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e</w:t>
      </w:r>
      <w:r>
        <w:rPr>
          <w:spacing w:val="-4"/>
          <w:sz w:val="24"/>
          <w:szCs w:val="24"/>
        </w:rPr>
        <w:t>mi</w:t>
      </w:r>
      <w:r>
        <w:rPr>
          <w:spacing w:val="5"/>
          <w:sz w:val="24"/>
          <w:szCs w:val="24"/>
        </w:rPr>
        <w:t>k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</w:p>
    <w:p w14:paraId="66CE3885" w14:textId="77777777" w:rsidR="007E1141" w:rsidRDefault="00000000">
      <w:pPr>
        <w:spacing w:before="9" w:line="260" w:lineRule="exact"/>
        <w:ind w:left="211"/>
        <w:rPr>
          <w:sz w:val="24"/>
          <w:szCs w:val="24"/>
        </w:rPr>
      </w:pPr>
      <w:proofErr w:type="spellStart"/>
      <w:r>
        <w:rPr>
          <w:spacing w:val="-4"/>
          <w:position w:val="-1"/>
          <w:sz w:val="24"/>
          <w:szCs w:val="24"/>
        </w:rPr>
        <w:t>i</w:t>
      </w:r>
      <w:r>
        <w:rPr>
          <w:spacing w:val="5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i</w:t>
      </w:r>
      <w:proofErr w:type="spellEnd"/>
      <w:r>
        <w:rPr>
          <w:spacing w:val="-2"/>
          <w:position w:val="-1"/>
          <w:sz w:val="24"/>
          <w:szCs w:val="24"/>
        </w:rPr>
        <w:t xml:space="preserve"> </w:t>
      </w:r>
      <w:proofErr w:type="spellStart"/>
      <w:r>
        <w:rPr>
          <w:spacing w:val="-2"/>
          <w:position w:val="-1"/>
          <w:sz w:val="24"/>
          <w:szCs w:val="24"/>
        </w:rPr>
        <w:t>s</w:t>
      </w:r>
      <w:r>
        <w:rPr>
          <w:spacing w:val="4"/>
          <w:position w:val="-1"/>
          <w:sz w:val="24"/>
          <w:szCs w:val="24"/>
        </w:rPr>
        <w:t>a</w:t>
      </w:r>
      <w:r>
        <w:rPr>
          <w:spacing w:val="-5"/>
          <w:position w:val="-1"/>
          <w:sz w:val="24"/>
          <w:szCs w:val="24"/>
        </w:rPr>
        <w:t>y</w:t>
      </w:r>
      <w:r>
        <w:rPr>
          <w:position w:val="-1"/>
          <w:sz w:val="24"/>
          <w:szCs w:val="24"/>
        </w:rPr>
        <w:t>a</w:t>
      </w:r>
      <w:proofErr w:type="spellEnd"/>
      <w:r>
        <w:rPr>
          <w:spacing w:val="7"/>
          <w:position w:val="-1"/>
          <w:sz w:val="24"/>
          <w:szCs w:val="24"/>
        </w:rPr>
        <w:t xml:space="preserve"> </w:t>
      </w:r>
      <w:proofErr w:type="spellStart"/>
      <w:r>
        <w:rPr>
          <w:spacing w:val="-5"/>
          <w:position w:val="-1"/>
          <w:sz w:val="24"/>
          <w:szCs w:val="24"/>
        </w:rPr>
        <w:t>b</w:t>
      </w:r>
      <w:r>
        <w:rPr>
          <w:position w:val="-1"/>
          <w:sz w:val="24"/>
          <w:szCs w:val="24"/>
        </w:rPr>
        <w:t>u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</w:t>
      </w:r>
      <w:proofErr w:type="spellEnd"/>
      <w:r>
        <w:rPr>
          <w:spacing w:val="7"/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-5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</w:t>
      </w:r>
      <w:r>
        <w:rPr>
          <w:spacing w:val="4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  <w:r>
        <w:rPr>
          <w:spacing w:val="-1"/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-2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4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4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3"/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-5"/>
          <w:position w:val="-1"/>
          <w:sz w:val="24"/>
          <w:szCs w:val="24"/>
        </w:rPr>
        <w:t>n</w:t>
      </w:r>
      <w:r>
        <w:rPr>
          <w:spacing w:val="5"/>
          <w:position w:val="-1"/>
          <w:sz w:val="24"/>
          <w:szCs w:val="24"/>
        </w:rPr>
        <w:t>u</w:t>
      </w:r>
      <w:r>
        <w:rPr>
          <w:position w:val="-1"/>
          <w:sz w:val="24"/>
          <w:szCs w:val="24"/>
        </w:rPr>
        <w:t>h</w:t>
      </w:r>
      <w:proofErr w:type="spellEnd"/>
      <w:r>
        <w:rPr>
          <w:spacing w:val="-3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-2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a</w:t>
      </w:r>
      <w:r>
        <w:rPr>
          <w:spacing w:val="3"/>
          <w:position w:val="-1"/>
          <w:sz w:val="24"/>
          <w:szCs w:val="24"/>
        </w:rPr>
        <w:t xml:space="preserve"> </w:t>
      </w:r>
      <w:proofErr w:type="spellStart"/>
      <w:r>
        <w:rPr>
          <w:spacing w:val="5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nggu</w:t>
      </w:r>
      <w:r>
        <w:rPr>
          <w:spacing w:val="-5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</w:t>
      </w:r>
      <w:proofErr w:type="spellEnd"/>
      <w:r>
        <w:rPr>
          <w:spacing w:val="7"/>
          <w:position w:val="-1"/>
          <w:sz w:val="24"/>
          <w:szCs w:val="24"/>
        </w:rPr>
        <w:t xml:space="preserve"> </w:t>
      </w:r>
      <w:proofErr w:type="spellStart"/>
      <w:r>
        <w:rPr>
          <w:spacing w:val="-4"/>
          <w:position w:val="-1"/>
          <w:sz w:val="24"/>
          <w:szCs w:val="24"/>
        </w:rPr>
        <w:t>j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w</w:t>
      </w:r>
      <w:r>
        <w:rPr>
          <w:spacing w:val="3"/>
          <w:position w:val="-1"/>
          <w:sz w:val="24"/>
          <w:szCs w:val="24"/>
        </w:rPr>
        <w:t>a</w:t>
      </w:r>
      <w:r>
        <w:rPr>
          <w:spacing w:val="-5"/>
          <w:position w:val="-1"/>
          <w:sz w:val="24"/>
          <w:szCs w:val="24"/>
        </w:rPr>
        <w:t>b</w:t>
      </w:r>
      <w:proofErr w:type="spellEnd"/>
      <w:r>
        <w:rPr>
          <w:position w:val="-1"/>
          <w:sz w:val="24"/>
          <w:szCs w:val="24"/>
        </w:rPr>
        <w:t>.</w:t>
      </w:r>
    </w:p>
    <w:p w14:paraId="105B287A" w14:textId="77777777" w:rsidR="007E1141" w:rsidRDefault="007E1141">
      <w:pPr>
        <w:spacing w:before="8" w:line="120" w:lineRule="exact"/>
        <w:rPr>
          <w:sz w:val="13"/>
          <w:szCs w:val="13"/>
        </w:rPr>
      </w:pPr>
    </w:p>
    <w:p w14:paraId="142C81DA" w14:textId="77777777" w:rsidR="007E1141" w:rsidRDefault="007E1141">
      <w:pPr>
        <w:spacing w:line="200" w:lineRule="exact"/>
      </w:pPr>
    </w:p>
    <w:p w14:paraId="0A7E3E26" w14:textId="5774C459" w:rsidR="007E1141" w:rsidRDefault="00000000">
      <w:pPr>
        <w:spacing w:before="29" w:line="260" w:lineRule="exact"/>
        <w:ind w:left="201"/>
        <w:rPr>
          <w:sz w:val="24"/>
          <w:szCs w:val="24"/>
        </w:rPr>
      </w:pPr>
      <w:proofErr w:type="spellStart"/>
      <w:r>
        <w:rPr>
          <w:position w:val="-1"/>
          <w:sz w:val="24"/>
          <w:szCs w:val="24"/>
        </w:rPr>
        <w:t>A</w:t>
      </w:r>
      <w:r>
        <w:rPr>
          <w:spacing w:val="-5"/>
          <w:position w:val="-1"/>
          <w:sz w:val="24"/>
          <w:szCs w:val="24"/>
        </w:rPr>
        <w:t>l</w:t>
      </w:r>
      <w:r>
        <w:rPr>
          <w:spacing w:val="4"/>
          <w:position w:val="-1"/>
          <w:sz w:val="24"/>
          <w:szCs w:val="24"/>
        </w:rPr>
        <w:t>a</w:t>
      </w:r>
      <w:r>
        <w:rPr>
          <w:spacing w:val="-2"/>
          <w:position w:val="-1"/>
          <w:sz w:val="24"/>
          <w:szCs w:val="24"/>
        </w:rPr>
        <w:t>s</w:t>
      </w:r>
      <w:r>
        <w:rPr>
          <w:spacing w:val="4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proofErr w:type="spellEnd"/>
      <w:r>
        <w:rPr>
          <w:spacing w:val="-1"/>
          <w:position w:val="-1"/>
          <w:sz w:val="24"/>
          <w:szCs w:val="24"/>
        </w:rPr>
        <w:t xml:space="preserve"> </w:t>
      </w:r>
      <w:proofErr w:type="spellStart"/>
      <w:r>
        <w:rPr>
          <w:spacing w:val="5"/>
          <w:position w:val="-1"/>
          <w:sz w:val="24"/>
          <w:szCs w:val="24"/>
        </w:rPr>
        <w:t>t</w:t>
      </w:r>
      <w:r>
        <w:rPr>
          <w:spacing w:val="-9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</w:t>
      </w:r>
      <w:proofErr w:type="spellEnd"/>
      <w:r>
        <w:rPr>
          <w:spacing w:val="3"/>
          <w:position w:val="-1"/>
          <w:sz w:val="24"/>
          <w:szCs w:val="24"/>
        </w:rPr>
        <w:t xml:space="preserve"> </w:t>
      </w:r>
      <w:proofErr w:type="spellStart"/>
      <w:r>
        <w:rPr>
          <w:spacing w:val="-2"/>
          <w:position w:val="-1"/>
          <w:sz w:val="24"/>
          <w:szCs w:val="24"/>
        </w:rPr>
        <w:t>s</w:t>
      </w:r>
      <w:r>
        <w:rPr>
          <w:spacing w:val="4"/>
          <w:position w:val="-1"/>
          <w:sz w:val="24"/>
          <w:szCs w:val="24"/>
        </w:rPr>
        <w:t>a</w:t>
      </w:r>
      <w:r>
        <w:rPr>
          <w:spacing w:val="-5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ggu</w:t>
      </w:r>
      <w:r>
        <w:rPr>
          <w:spacing w:val="1"/>
          <w:position w:val="-1"/>
          <w:sz w:val="24"/>
          <w:szCs w:val="24"/>
        </w:rPr>
        <w:t>p</w:t>
      </w:r>
      <w:proofErr w:type="spellEnd"/>
      <w:r>
        <w:rPr>
          <w:position w:val="-1"/>
          <w:sz w:val="24"/>
          <w:szCs w:val="24"/>
        </w:rPr>
        <w:t>…………………………</w:t>
      </w:r>
      <w:r>
        <w:rPr>
          <w:spacing w:val="5"/>
          <w:position w:val="-1"/>
          <w:sz w:val="24"/>
          <w:szCs w:val="24"/>
        </w:rPr>
        <w:t>…</w:t>
      </w:r>
      <w:r>
        <w:rPr>
          <w:position w:val="-1"/>
          <w:sz w:val="24"/>
          <w:szCs w:val="24"/>
        </w:rPr>
        <w:t>………………………………………</w:t>
      </w:r>
      <w:r>
        <w:rPr>
          <w:spacing w:val="2"/>
          <w:position w:val="-1"/>
          <w:sz w:val="24"/>
          <w:szCs w:val="24"/>
        </w:rPr>
        <w:t>.</w:t>
      </w:r>
      <w:r>
        <w:rPr>
          <w:spacing w:val="-2"/>
          <w:position w:val="-1"/>
          <w:sz w:val="24"/>
          <w:szCs w:val="24"/>
        </w:rPr>
        <w:t>.</w:t>
      </w:r>
      <w:r>
        <w:rPr>
          <w:position w:val="-1"/>
          <w:sz w:val="24"/>
          <w:szCs w:val="24"/>
        </w:rPr>
        <w:t>.</w:t>
      </w:r>
    </w:p>
    <w:p w14:paraId="2822E2E4" w14:textId="4942BC92" w:rsidR="007E1141" w:rsidRDefault="007E1141">
      <w:pPr>
        <w:spacing w:line="200" w:lineRule="exact"/>
      </w:pPr>
    </w:p>
    <w:p w14:paraId="5D670950" w14:textId="41BC4CDD" w:rsidR="007E1141" w:rsidRDefault="007E1141">
      <w:pPr>
        <w:spacing w:line="200" w:lineRule="exact"/>
      </w:pPr>
    </w:p>
    <w:p w14:paraId="54DD1CA6" w14:textId="04377C50" w:rsidR="007E1141" w:rsidRDefault="007E1141">
      <w:pPr>
        <w:spacing w:line="200" w:lineRule="exact"/>
      </w:pPr>
    </w:p>
    <w:p w14:paraId="41A0FD4C" w14:textId="3E8B08D5" w:rsidR="007E1141" w:rsidRDefault="007E1141">
      <w:pPr>
        <w:spacing w:line="200" w:lineRule="exact"/>
      </w:pPr>
    </w:p>
    <w:p w14:paraId="58222327" w14:textId="6E2BD372" w:rsidR="007E1141" w:rsidRDefault="007E1141">
      <w:pPr>
        <w:spacing w:line="200" w:lineRule="exact"/>
      </w:pPr>
    </w:p>
    <w:p w14:paraId="30AB6124" w14:textId="3504FB25" w:rsidR="007E1141" w:rsidRDefault="007E1141">
      <w:pPr>
        <w:spacing w:line="200" w:lineRule="exact"/>
      </w:pPr>
    </w:p>
    <w:p w14:paraId="39BA70FA" w14:textId="08370984" w:rsidR="007E1141" w:rsidRDefault="007E1141">
      <w:pPr>
        <w:spacing w:before="1" w:line="220" w:lineRule="exact"/>
        <w:rPr>
          <w:sz w:val="22"/>
          <w:szCs w:val="22"/>
        </w:rPr>
      </w:pPr>
    </w:p>
    <w:p w14:paraId="408D0AED" w14:textId="4274CB5E" w:rsidR="007E1141" w:rsidRDefault="00176C12">
      <w:pPr>
        <w:spacing w:before="29" w:line="260" w:lineRule="exact"/>
        <w:ind w:right="110"/>
        <w:jc w:val="righ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752" behindDoc="1" locked="0" layoutInCell="1" allowOverlap="1" wp14:anchorId="0635B87D" wp14:editId="00CB2B28">
            <wp:simplePos x="0" y="0"/>
            <wp:positionH relativeFrom="column">
              <wp:posOffset>4238625</wp:posOffset>
            </wp:positionH>
            <wp:positionV relativeFrom="paragraph">
              <wp:posOffset>3175</wp:posOffset>
            </wp:positionV>
            <wp:extent cx="1689269" cy="127598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>
                                  <a14:foregroundMark x1="14466" y1="52314" x2="14466" y2="52314"/>
                                  <a14:foregroundMark x1="13592" y1="32134" x2="13592" y2="3213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269" cy="1275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position w:val="-1"/>
          <w:sz w:val="24"/>
          <w:szCs w:val="24"/>
        </w:rPr>
        <w:t>Denpasar,</w:t>
      </w:r>
      <w:r w:rsidR="00000000">
        <w:rPr>
          <w:spacing w:val="2"/>
          <w:position w:val="-1"/>
          <w:sz w:val="24"/>
          <w:szCs w:val="24"/>
        </w:rPr>
        <w:t xml:space="preserve"> </w:t>
      </w:r>
      <w:r w:rsidR="00000000">
        <w:rPr>
          <w:position w:val="-1"/>
          <w:sz w:val="24"/>
          <w:szCs w:val="24"/>
        </w:rPr>
        <w:t>30 September 2022</w:t>
      </w:r>
    </w:p>
    <w:p w14:paraId="7DE8F358" w14:textId="23C27173" w:rsidR="007E1141" w:rsidRDefault="007E1141">
      <w:pPr>
        <w:spacing w:before="5" w:line="160" w:lineRule="exact"/>
        <w:rPr>
          <w:sz w:val="16"/>
          <w:szCs w:val="16"/>
        </w:rPr>
      </w:pPr>
    </w:p>
    <w:p w14:paraId="6CCC8195" w14:textId="77777777" w:rsidR="007E1141" w:rsidRDefault="007E1141">
      <w:pPr>
        <w:spacing w:line="200" w:lineRule="exact"/>
      </w:pPr>
    </w:p>
    <w:p w14:paraId="7C9432D4" w14:textId="77777777" w:rsidR="007E1141" w:rsidRDefault="007E1141">
      <w:pPr>
        <w:spacing w:line="200" w:lineRule="exact"/>
      </w:pPr>
    </w:p>
    <w:p w14:paraId="5C6ED90A" w14:textId="77777777" w:rsidR="007E1141" w:rsidRDefault="007E1141">
      <w:pPr>
        <w:spacing w:line="200" w:lineRule="exact"/>
      </w:pPr>
    </w:p>
    <w:p w14:paraId="23892F5F" w14:textId="77777777" w:rsidR="007E1141" w:rsidRDefault="007E1141">
      <w:pPr>
        <w:spacing w:line="200" w:lineRule="exact"/>
      </w:pPr>
    </w:p>
    <w:p w14:paraId="60EB2813" w14:textId="77777777" w:rsidR="007E1141" w:rsidRDefault="007E1141">
      <w:pPr>
        <w:spacing w:line="200" w:lineRule="exact"/>
      </w:pPr>
    </w:p>
    <w:p w14:paraId="386D5591" w14:textId="77777777" w:rsidR="007E1141" w:rsidRDefault="007E1141">
      <w:pPr>
        <w:spacing w:line="200" w:lineRule="exact"/>
      </w:pPr>
    </w:p>
    <w:p w14:paraId="55786E65" w14:textId="77777777" w:rsidR="007E1141" w:rsidRDefault="00000000">
      <w:pPr>
        <w:spacing w:before="29" w:line="260" w:lineRule="exact"/>
        <w:ind w:right="446"/>
        <w:jc w:val="right"/>
        <w:rPr>
          <w:sz w:val="24"/>
          <w:szCs w:val="24"/>
        </w:rPr>
      </w:pPr>
      <w:r>
        <w:rPr>
          <w:position w:val="-1"/>
          <w:sz w:val="24"/>
          <w:szCs w:val="24"/>
        </w:rPr>
        <w:t>(</w:t>
      </w:r>
      <w:proofErr w:type="spellStart"/>
      <w:r>
        <w:rPr>
          <w:position w:val="-1"/>
          <w:sz w:val="24"/>
          <w:szCs w:val="24"/>
        </w:rPr>
        <w:t>Lusia</w:t>
      </w:r>
      <w:proofErr w:type="spellEnd"/>
      <w:r>
        <w:rPr>
          <w:position w:val="-1"/>
          <w:sz w:val="24"/>
          <w:szCs w:val="24"/>
        </w:rPr>
        <w:t xml:space="preserve"> Elvira Sue </w:t>
      </w:r>
      <w:proofErr w:type="spellStart"/>
      <w:r>
        <w:rPr>
          <w:position w:val="-1"/>
          <w:sz w:val="24"/>
          <w:szCs w:val="24"/>
        </w:rPr>
        <w:t>Sar</w:t>
      </w:r>
      <w:r>
        <w:rPr>
          <w:spacing w:val="1"/>
          <w:position w:val="-1"/>
          <w:sz w:val="24"/>
          <w:szCs w:val="24"/>
        </w:rPr>
        <w:t>e</w:t>
      </w:r>
      <w:proofErr w:type="spellEnd"/>
      <w:r>
        <w:rPr>
          <w:position w:val="-1"/>
          <w:sz w:val="24"/>
          <w:szCs w:val="24"/>
        </w:rPr>
        <w:t>)</w:t>
      </w:r>
    </w:p>
    <w:p w14:paraId="083006EA" w14:textId="77777777" w:rsidR="007E1141" w:rsidRDefault="007E1141">
      <w:pPr>
        <w:spacing w:before="9" w:line="180" w:lineRule="exact"/>
        <w:rPr>
          <w:sz w:val="19"/>
          <w:szCs w:val="19"/>
        </w:rPr>
      </w:pPr>
    </w:p>
    <w:p w14:paraId="3585F9E7" w14:textId="77777777" w:rsidR="007E1141" w:rsidRDefault="00000000">
      <w:pPr>
        <w:spacing w:before="29"/>
        <w:ind w:left="100"/>
        <w:rPr>
          <w:sz w:val="24"/>
          <w:szCs w:val="24"/>
        </w:rPr>
      </w:pPr>
      <w:r>
        <w:rPr>
          <w:sz w:val="24"/>
          <w:szCs w:val="24"/>
        </w:rPr>
        <w:t>*)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6"/>
          <w:sz w:val="24"/>
          <w:szCs w:val="24"/>
        </w:rPr>
        <w:t>c</w:t>
      </w:r>
      <w:r>
        <w:rPr>
          <w:spacing w:val="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t</w:t>
      </w:r>
      <w:proofErr w:type="spellEnd"/>
      <w:r>
        <w:rPr>
          <w:spacing w:val="4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t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9"/>
          <w:sz w:val="24"/>
          <w:szCs w:val="24"/>
        </w:rPr>
        <w:t>l</w:t>
      </w:r>
      <w:r>
        <w:rPr>
          <w:sz w:val="24"/>
          <w:szCs w:val="24"/>
        </w:rPr>
        <w:t>u</w:t>
      </w:r>
      <w:proofErr w:type="spellEnd"/>
    </w:p>
    <w:sectPr w:rsidR="007E1141">
      <w:type w:val="continuous"/>
      <w:pgSz w:w="12240" w:h="15840"/>
      <w:pgMar w:top="1480" w:right="1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B2AFF"/>
    <w:multiLevelType w:val="multilevel"/>
    <w:tmpl w:val="7CE852B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55823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141"/>
    <w:rsid w:val="00176C12"/>
    <w:rsid w:val="007E1141"/>
    <w:rsid w:val="0090671C"/>
    <w:rsid w:val="00E72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9F2DC18"/>
  <w15:docId w15:val="{A162CD54-A588-4DBB-9F29-1BD2C2491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94</Words>
  <Characters>564</Characters>
  <Application>Microsoft Office Word</Application>
  <DocSecurity>0</DocSecurity>
  <Lines>42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lusiver 28</cp:lastModifiedBy>
  <cp:revision>3</cp:revision>
  <cp:lastPrinted>2022-09-30T14:10:00Z</cp:lastPrinted>
  <dcterms:created xsi:type="dcterms:W3CDTF">2022-09-30T13:59:00Z</dcterms:created>
  <dcterms:modified xsi:type="dcterms:W3CDTF">2022-09-30T15:08:00Z</dcterms:modified>
</cp:coreProperties>
</file>